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4402" w14:textId="77777777" w:rsidR="0039692D" w:rsidRDefault="0039692D" w:rsidP="0039692D">
      <w:r>
        <w:t>import '</w:t>
      </w:r>
      <w:proofErr w:type="gramStart"/>
      <w:r>
        <w:t>package:flutter/material.dart</w:t>
      </w:r>
      <w:proofErr w:type="gramEnd"/>
      <w:r>
        <w:t>';</w:t>
      </w:r>
    </w:p>
    <w:p w14:paraId="06E5F279" w14:textId="77777777" w:rsidR="0039692D" w:rsidRDefault="0039692D" w:rsidP="0039692D"/>
    <w:p w14:paraId="3E93B53E" w14:textId="77777777" w:rsidR="0039692D" w:rsidRDefault="0039692D" w:rsidP="0039692D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39CE896" w14:textId="77777777" w:rsidR="0039692D" w:rsidRDefault="0039692D" w:rsidP="0039692D">
      <w:r>
        <w:t xml:space="preserve">  </w:t>
      </w:r>
      <w:proofErr w:type="gramStart"/>
      <w:r>
        <w:t>runApp(</w:t>
      </w:r>
      <w:proofErr w:type="gramEnd"/>
      <w:r>
        <w:t xml:space="preserve">const </w:t>
      </w:r>
      <w:proofErr w:type="gramStart"/>
      <w:r>
        <w:t>MyApp(</w:t>
      </w:r>
      <w:proofErr w:type="gramEnd"/>
      <w:r>
        <w:t>));</w:t>
      </w:r>
    </w:p>
    <w:p w14:paraId="75938CE5" w14:textId="77777777" w:rsidR="0039692D" w:rsidRDefault="0039692D" w:rsidP="0039692D">
      <w:r>
        <w:t>}</w:t>
      </w:r>
    </w:p>
    <w:p w14:paraId="38911531" w14:textId="77777777" w:rsidR="0039692D" w:rsidRDefault="0039692D" w:rsidP="0039692D"/>
    <w:p w14:paraId="30E6D723" w14:textId="77777777" w:rsidR="0039692D" w:rsidRDefault="0039692D" w:rsidP="0039692D">
      <w:r>
        <w:t>class MyApp extends StatelessWidget {</w:t>
      </w:r>
    </w:p>
    <w:p w14:paraId="22D8277E" w14:textId="77777777" w:rsidR="0039692D" w:rsidRDefault="0039692D" w:rsidP="0039692D">
      <w:r>
        <w:t xml:space="preserve">  const MyApp({super.key});</w:t>
      </w:r>
    </w:p>
    <w:p w14:paraId="596FD514" w14:textId="77777777" w:rsidR="0039692D" w:rsidRDefault="0039692D" w:rsidP="0039692D"/>
    <w:p w14:paraId="324E44F8" w14:textId="77777777" w:rsidR="0039692D" w:rsidRDefault="0039692D" w:rsidP="0039692D">
      <w:r>
        <w:t xml:space="preserve">  @override</w:t>
      </w:r>
    </w:p>
    <w:p w14:paraId="7FB8BCBA" w14:textId="77777777" w:rsidR="0039692D" w:rsidRDefault="0039692D" w:rsidP="0039692D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6D2D1537" w14:textId="77777777" w:rsidR="0039692D" w:rsidRDefault="0039692D" w:rsidP="0039692D">
      <w:r>
        <w:t xml:space="preserve">    return </w:t>
      </w:r>
      <w:proofErr w:type="gramStart"/>
      <w:r>
        <w:t>MaterialApp(</w:t>
      </w:r>
      <w:proofErr w:type="gramEnd"/>
    </w:p>
    <w:p w14:paraId="7593E3AD" w14:textId="77777777" w:rsidR="0039692D" w:rsidRDefault="0039692D" w:rsidP="0039692D">
      <w:r>
        <w:t xml:space="preserve">      debugShowCheckedModeBanner: false,</w:t>
      </w:r>
    </w:p>
    <w:p w14:paraId="45925810" w14:textId="77777777" w:rsidR="0039692D" w:rsidRDefault="0039692D" w:rsidP="0039692D">
      <w:r>
        <w:t xml:space="preserve">      title: 'Layout Demo',</w:t>
      </w:r>
    </w:p>
    <w:p w14:paraId="1A492D2A" w14:textId="77777777" w:rsidR="0039692D" w:rsidRDefault="0039692D" w:rsidP="0039692D">
      <w:r>
        <w:t xml:space="preserve">      home: </w:t>
      </w:r>
      <w:proofErr w:type="gramStart"/>
      <w:r>
        <w:t>Scaffold(</w:t>
      </w:r>
      <w:proofErr w:type="gramEnd"/>
    </w:p>
    <w:p w14:paraId="04566573" w14:textId="77777777" w:rsidR="0039692D" w:rsidRDefault="0039692D" w:rsidP="0039692D">
      <w:r>
        <w:t xml:space="preserve">        appBar: </w:t>
      </w:r>
      <w:proofErr w:type="gramStart"/>
      <w:r>
        <w:t>AppBar(</w:t>
      </w:r>
      <w:proofErr w:type="gramEnd"/>
    </w:p>
    <w:p w14:paraId="017EA14E" w14:textId="77777777" w:rsidR="0039692D" w:rsidRDefault="0039692D" w:rsidP="0039692D">
      <w:r>
        <w:t xml:space="preserve">          title: const Text('Layout'),</w:t>
      </w:r>
    </w:p>
    <w:p w14:paraId="71FEED79" w14:textId="77777777" w:rsidR="0039692D" w:rsidRDefault="0039692D" w:rsidP="0039692D">
      <w:r>
        <w:t xml:space="preserve">          centerTitle: true,</w:t>
      </w:r>
    </w:p>
    <w:p w14:paraId="5BE92761" w14:textId="77777777" w:rsidR="0039692D" w:rsidRDefault="0039692D" w:rsidP="0039692D">
      <w:r>
        <w:t xml:space="preserve">        ),</w:t>
      </w:r>
    </w:p>
    <w:p w14:paraId="1A989353" w14:textId="77777777" w:rsidR="0039692D" w:rsidRDefault="0039692D" w:rsidP="0039692D">
      <w:r>
        <w:t xml:space="preserve">        body: </w:t>
      </w:r>
      <w:proofErr w:type="gramStart"/>
      <w:r>
        <w:t>Center(</w:t>
      </w:r>
      <w:proofErr w:type="gramEnd"/>
    </w:p>
    <w:p w14:paraId="6A589DE2" w14:textId="77777777" w:rsidR="0039692D" w:rsidRDefault="0039692D" w:rsidP="0039692D">
      <w:r>
        <w:t xml:space="preserve">          child: </w:t>
      </w:r>
      <w:proofErr w:type="gramStart"/>
      <w:r>
        <w:t>Column(</w:t>
      </w:r>
      <w:proofErr w:type="gramEnd"/>
    </w:p>
    <w:p w14:paraId="64ADD2EC" w14:textId="77777777" w:rsidR="0039692D" w:rsidRDefault="0039692D" w:rsidP="0039692D">
      <w:r>
        <w:t xml:space="preserve">            children: [</w:t>
      </w:r>
    </w:p>
    <w:p w14:paraId="7B81902E" w14:textId="77777777" w:rsidR="0039692D" w:rsidRDefault="0039692D" w:rsidP="0039692D">
      <w:r>
        <w:t xml:space="preserve">              const </w:t>
      </w:r>
      <w:proofErr w:type="gramStart"/>
      <w:r>
        <w:t>SizedBox(</w:t>
      </w:r>
      <w:proofErr w:type="gramEnd"/>
      <w:r>
        <w:t>height: 20),</w:t>
      </w:r>
    </w:p>
    <w:p w14:paraId="34853CDB" w14:textId="77777777" w:rsidR="0039692D" w:rsidRDefault="0039692D" w:rsidP="0039692D"/>
    <w:p w14:paraId="767C790B" w14:textId="77777777" w:rsidR="0039692D" w:rsidRDefault="0039692D" w:rsidP="0039692D">
      <w:r>
        <w:t xml:space="preserve">              // Row with three evenly spaced icons</w:t>
      </w:r>
    </w:p>
    <w:p w14:paraId="203C92E2" w14:textId="77777777" w:rsidR="0039692D" w:rsidRDefault="0039692D" w:rsidP="0039692D">
      <w:r>
        <w:t xml:space="preserve">              </w:t>
      </w:r>
      <w:proofErr w:type="gramStart"/>
      <w:r>
        <w:t>Row(</w:t>
      </w:r>
      <w:proofErr w:type="gramEnd"/>
    </w:p>
    <w:p w14:paraId="4EDBB38E" w14:textId="77777777" w:rsidR="0039692D" w:rsidRDefault="0039692D" w:rsidP="0039692D">
      <w:r>
        <w:t xml:space="preserve">                mainAxisAlignment: MainAxisAlignment.spaceEvenly,</w:t>
      </w:r>
    </w:p>
    <w:p w14:paraId="5D84250D" w14:textId="77777777" w:rsidR="0039692D" w:rsidRDefault="0039692D" w:rsidP="0039692D">
      <w:r>
        <w:t xml:space="preserve">                children: const [</w:t>
      </w:r>
    </w:p>
    <w:p w14:paraId="318E5517" w14:textId="77777777" w:rsidR="0039692D" w:rsidRDefault="0039692D" w:rsidP="0039692D">
      <w:r>
        <w:t xml:space="preserve">                  </w:t>
      </w:r>
      <w:proofErr w:type="gramStart"/>
      <w:r>
        <w:t>Icon(</w:t>
      </w:r>
      <w:proofErr w:type="gramEnd"/>
      <w:r>
        <w:t>Icons.home, size: 40, color: Colors.blue),</w:t>
      </w:r>
    </w:p>
    <w:p w14:paraId="3C632660" w14:textId="77777777" w:rsidR="0039692D" w:rsidRDefault="0039692D" w:rsidP="0039692D">
      <w:r>
        <w:t xml:space="preserve">                  </w:t>
      </w:r>
      <w:proofErr w:type="gramStart"/>
      <w:r>
        <w:t>Icon(</w:t>
      </w:r>
      <w:proofErr w:type="gramEnd"/>
      <w:r>
        <w:t>Icons.favorite, size: 40, color: Colors.red),</w:t>
      </w:r>
    </w:p>
    <w:p w14:paraId="42C4149B" w14:textId="77777777" w:rsidR="0039692D" w:rsidRDefault="0039692D" w:rsidP="0039692D">
      <w:r>
        <w:t xml:space="preserve">                  </w:t>
      </w:r>
      <w:proofErr w:type="gramStart"/>
      <w:r>
        <w:t>Icon(</w:t>
      </w:r>
      <w:proofErr w:type="gramEnd"/>
      <w:r>
        <w:t>Icons.settings, size: 40, color: Colors.green),</w:t>
      </w:r>
    </w:p>
    <w:p w14:paraId="77574F14" w14:textId="77777777" w:rsidR="0039692D" w:rsidRDefault="0039692D" w:rsidP="0039692D">
      <w:r>
        <w:t xml:space="preserve">                ],</w:t>
      </w:r>
    </w:p>
    <w:p w14:paraId="6B81AB1F" w14:textId="77777777" w:rsidR="0039692D" w:rsidRDefault="0039692D" w:rsidP="0039692D">
      <w:r>
        <w:t xml:space="preserve">              ),</w:t>
      </w:r>
    </w:p>
    <w:p w14:paraId="688EC403" w14:textId="77777777" w:rsidR="0039692D" w:rsidRDefault="0039692D" w:rsidP="0039692D"/>
    <w:p w14:paraId="48029BC1" w14:textId="77777777" w:rsidR="0039692D" w:rsidRDefault="0039692D" w:rsidP="0039692D">
      <w:r>
        <w:t xml:space="preserve">              const </w:t>
      </w:r>
      <w:proofErr w:type="gramStart"/>
      <w:r>
        <w:t>SizedBox(</w:t>
      </w:r>
      <w:proofErr w:type="gramEnd"/>
      <w:r>
        <w:t>height: 30),</w:t>
      </w:r>
    </w:p>
    <w:p w14:paraId="271E0DD6" w14:textId="77777777" w:rsidR="0039692D" w:rsidRDefault="0039692D" w:rsidP="0039692D"/>
    <w:p w14:paraId="47059299" w14:textId="77777777" w:rsidR="0039692D" w:rsidRDefault="0039692D" w:rsidP="0039692D">
      <w:r>
        <w:t xml:space="preserve">              // Outer container</w:t>
      </w:r>
    </w:p>
    <w:p w14:paraId="3BD5D8D7" w14:textId="77777777" w:rsidR="0039692D" w:rsidRDefault="0039692D" w:rsidP="0039692D">
      <w:r>
        <w:t xml:space="preserve">              </w:t>
      </w:r>
      <w:proofErr w:type="gramStart"/>
      <w:r>
        <w:t>Container(</w:t>
      </w:r>
      <w:proofErr w:type="gramEnd"/>
    </w:p>
    <w:p w14:paraId="15EC811B" w14:textId="77777777" w:rsidR="0039692D" w:rsidRDefault="0039692D" w:rsidP="0039692D">
      <w:r>
        <w:t xml:space="preserve">                width: 320,</w:t>
      </w:r>
    </w:p>
    <w:p w14:paraId="2D21A9D9" w14:textId="77777777" w:rsidR="0039692D" w:rsidRDefault="0039692D" w:rsidP="0039692D">
      <w:r>
        <w:t xml:space="preserve">                padding: const </w:t>
      </w:r>
      <w:proofErr w:type="gramStart"/>
      <w:r>
        <w:t>EdgeInsets.all(</w:t>
      </w:r>
      <w:proofErr w:type="gramEnd"/>
      <w:r>
        <w:t>20),</w:t>
      </w:r>
    </w:p>
    <w:p w14:paraId="7F7DB6C8" w14:textId="77777777" w:rsidR="0039692D" w:rsidRDefault="0039692D" w:rsidP="0039692D">
      <w:r>
        <w:t xml:space="preserve">                decoration: </w:t>
      </w:r>
      <w:proofErr w:type="gramStart"/>
      <w:r>
        <w:t>BoxDecoration(</w:t>
      </w:r>
      <w:proofErr w:type="gramEnd"/>
    </w:p>
    <w:p w14:paraId="14DA0567" w14:textId="77777777" w:rsidR="0039692D" w:rsidRDefault="0039692D" w:rsidP="0039692D">
      <w:r>
        <w:t xml:space="preserve">                  color: Colors.orange,</w:t>
      </w:r>
    </w:p>
    <w:p w14:paraId="0B0E05E1" w14:textId="77777777" w:rsidR="0039692D" w:rsidRDefault="0039692D" w:rsidP="0039692D">
      <w:r>
        <w:t xml:space="preserve">                  borderRadius: BorderRadius.circular(20),</w:t>
      </w:r>
    </w:p>
    <w:p w14:paraId="34044AD3" w14:textId="77777777" w:rsidR="0039692D" w:rsidRDefault="0039692D" w:rsidP="0039692D">
      <w:r>
        <w:t xml:space="preserve">                ),</w:t>
      </w:r>
    </w:p>
    <w:p w14:paraId="23B76270" w14:textId="77777777" w:rsidR="0039692D" w:rsidRDefault="0039692D" w:rsidP="0039692D">
      <w:r>
        <w:t xml:space="preserve">                // Inner container placed inside outer container</w:t>
      </w:r>
    </w:p>
    <w:p w14:paraId="4D4817BC" w14:textId="77777777" w:rsidR="0039692D" w:rsidRDefault="0039692D" w:rsidP="0039692D">
      <w:r>
        <w:t xml:space="preserve">                child: </w:t>
      </w:r>
      <w:proofErr w:type="gramStart"/>
      <w:r>
        <w:t>Container(</w:t>
      </w:r>
      <w:proofErr w:type="gramEnd"/>
    </w:p>
    <w:p w14:paraId="61C37836" w14:textId="77777777" w:rsidR="0039692D" w:rsidRDefault="0039692D" w:rsidP="0039692D">
      <w:r>
        <w:t xml:space="preserve">                  height: 100,</w:t>
      </w:r>
    </w:p>
    <w:p w14:paraId="22E7A58E" w14:textId="77777777" w:rsidR="0039692D" w:rsidRDefault="0039692D" w:rsidP="0039692D">
      <w:r>
        <w:t xml:space="preserve">                  padding: const </w:t>
      </w:r>
      <w:proofErr w:type="gramStart"/>
      <w:r>
        <w:t>EdgeInsets.all(</w:t>
      </w:r>
      <w:proofErr w:type="gramEnd"/>
      <w:r>
        <w:t>16),</w:t>
      </w:r>
    </w:p>
    <w:p w14:paraId="2BC70EAE" w14:textId="77777777" w:rsidR="0039692D" w:rsidRDefault="0039692D" w:rsidP="0039692D">
      <w:r>
        <w:lastRenderedPageBreak/>
        <w:t xml:space="preserve">                  decoration: </w:t>
      </w:r>
      <w:proofErr w:type="gramStart"/>
      <w:r>
        <w:t>BoxDecoration(</w:t>
      </w:r>
      <w:proofErr w:type="gramEnd"/>
    </w:p>
    <w:p w14:paraId="0E8AF7BD" w14:textId="77777777" w:rsidR="0039692D" w:rsidRDefault="0039692D" w:rsidP="0039692D">
      <w:r>
        <w:t xml:space="preserve">                    color: Colors.purple,</w:t>
      </w:r>
    </w:p>
    <w:p w14:paraId="044ECEED" w14:textId="77777777" w:rsidR="0039692D" w:rsidRDefault="0039692D" w:rsidP="0039692D">
      <w:r>
        <w:t xml:space="preserve">                    borderRadius: BorderRadius.circular(15),</w:t>
      </w:r>
    </w:p>
    <w:p w14:paraId="5E651597" w14:textId="77777777" w:rsidR="0039692D" w:rsidRDefault="0039692D" w:rsidP="0039692D">
      <w:r>
        <w:t xml:space="preserve">                  ),</w:t>
      </w:r>
    </w:p>
    <w:p w14:paraId="66FA243C" w14:textId="77777777" w:rsidR="0039692D" w:rsidRDefault="0039692D" w:rsidP="0039692D">
      <w:r>
        <w:t xml:space="preserve">                  child: const </w:t>
      </w:r>
      <w:proofErr w:type="gramStart"/>
      <w:r>
        <w:t>Center(</w:t>
      </w:r>
      <w:proofErr w:type="gramEnd"/>
    </w:p>
    <w:p w14:paraId="254CFE98" w14:textId="77777777" w:rsidR="0039692D" w:rsidRDefault="0039692D" w:rsidP="0039692D">
      <w:r>
        <w:t xml:space="preserve">                    child: </w:t>
      </w:r>
      <w:proofErr w:type="gramStart"/>
      <w:r>
        <w:t>Text(</w:t>
      </w:r>
      <w:proofErr w:type="gramEnd"/>
    </w:p>
    <w:p w14:paraId="15CFDD2C" w14:textId="77777777" w:rsidR="0039692D" w:rsidRDefault="0039692D" w:rsidP="0039692D">
      <w:r>
        <w:t xml:space="preserve">                      'Inner Container',</w:t>
      </w:r>
    </w:p>
    <w:p w14:paraId="62648D31" w14:textId="77777777" w:rsidR="0039692D" w:rsidRDefault="0039692D" w:rsidP="0039692D">
      <w:r>
        <w:t xml:space="preserve">                      style: </w:t>
      </w:r>
      <w:proofErr w:type="gramStart"/>
      <w:r>
        <w:t>TextStyle(</w:t>
      </w:r>
      <w:proofErr w:type="gramEnd"/>
    </w:p>
    <w:p w14:paraId="46897115" w14:textId="77777777" w:rsidR="0039692D" w:rsidRDefault="0039692D" w:rsidP="0039692D">
      <w:r>
        <w:t xml:space="preserve">                        color: Colors.white,</w:t>
      </w:r>
    </w:p>
    <w:p w14:paraId="21C41C21" w14:textId="77777777" w:rsidR="0039692D" w:rsidRDefault="0039692D" w:rsidP="0039692D">
      <w:r>
        <w:t xml:space="preserve">                        fontSize: 18,</w:t>
      </w:r>
    </w:p>
    <w:p w14:paraId="7B77EE3C" w14:textId="77777777" w:rsidR="0039692D" w:rsidRDefault="0039692D" w:rsidP="0039692D">
      <w:r>
        <w:t xml:space="preserve">                      ),</w:t>
      </w:r>
    </w:p>
    <w:p w14:paraId="42FB623E" w14:textId="77777777" w:rsidR="0039692D" w:rsidRDefault="0039692D" w:rsidP="0039692D">
      <w:r>
        <w:t xml:space="preserve">                    ),</w:t>
      </w:r>
    </w:p>
    <w:p w14:paraId="40F4B479" w14:textId="77777777" w:rsidR="0039692D" w:rsidRDefault="0039692D" w:rsidP="0039692D">
      <w:r>
        <w:t xml:space="preserve">                  ),</w:t>
      </w:r>
    </w:p>
    <w:p w14:paraId="06BC5888" w14:textId="77777777" w:rsidR="0039692D" w:rsidRDefault="0039692D" w:rsidP="0039692D">
      <w:r>
        <w:t xml:space="preserve">                ),</w:t>
      </w:r>
    </w:p>
    <w:p w14:paraId="029D1354" w14:textId="77777777" w:rsidR="0039692D" w:rsidRDefault="0039692D" w:rsidP="0039692D">
      <w:r>
        <w:t xml:space="preserve">              ),</w:t>
      </w:r>
    </w:p>
    <w:p w14:paraId="5EFB40A6" w14:textId="77777777" w:rsidR="0039692D" w:rsidRDefault="0039692D" w:rsidP="0039692D">
      <w:r>
        <w:t xml:space="preserve">            ],</w:t>
      </w:r>
    </w:p>
    <w:p w14:paraId="67EC16EB" w14:textId="77777777" w:rsidR="0039692D" w:rsidRDefault="0039692D" w:rsidP="0039692D">
      <w:r>
        <w:t xml:space="preserve">          ),</w:t>
      </w:r>
    </w:p>
    <w:p w14:paraId="67381474" w14:textId="77777777" w:rsidR="0039692D" w:rsidRDefault="0039692D" w:rsidP="0039692D">
      <w:r>
        <w:t xml:space="preserve">        ),</w:t>
      </w:r>
    </w:p>
    <w:p w14:paraId="6D75933C" w14:textId="77777777" w:rsidR="0039692D" w:rsidRDefault="0039692D" w:rsidP="0039692D">
      <w:r>
        <w:t xml:space="preserve">      ),</w:t>
      </w:r>
    </w:p>
    <w:p w14:paraId="529E509E" w14:textId="77777777" w:rsidR="0039692D" w:rsidRDefault="0039692D" w:rsidP="0039692D">
      <w:r>
        <w:t xml:space="preserve">    );</w:t>
      </w:r>
    </w:p>
    <w:p w14:paraId="1E87A5ED" w14:textId="77777777" w:rsidR="0039692D" w:rsidRDefault="0039692D" w:rsidP="0039692D">
      <w:r>
        <w:t xml:space="preserve">  }</w:t>
      </w:r>
    </w:p>
    <w:p w14:paraId="22F0A1C7" w14:textId="54F5377C" w:rsidR="00A9204E" w:rsidRDefault="0039692D" w:rsidP="0039692D">
      <w:r>
        <w:t>}</w:t>
      </w:r>
    </w:p>
    <w:p w14:paraId="66AF3F88" w14:textId="77777777" w:rsidR="0039692D" w:rsidRDefault="0039692D" w:rsidP="0039692D"/>
    <w:p w14:paraId="6AB4FE23" w14:textId="759AB878" w:rsidR="0039692D" w:rsidRDefault="0039692D" w:rsidP="0039692D">
      <w:r w:rsidRPr="0039692D">
        <w:rPr>
          <w:noProof/>
        </w:rPr>
        <w:drawing>
          <wp:inline distT="0" distB="0" distL="0" distR="0" wp14:anchorId="155F930D" wp14:editId="29203602">
            <wp:extent cx="5943600" cy="3714750"/>
            <wp:effectExtent l="0" t="0" r="0" b="0"/>
            <wp:docPr id="167731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4645745">
    <w:abstractNumId w:val="19"/>
  </w:num>
  <w:num w:numId="2" w16cid:durableId="780417183">
    <w:abstractNumId w:val="12"/>
  </w:num>
  <w:num w:numId="3" w16cid:durableId="1047224203">
    <w:abstractNumId w:val="10"/>
  </w:num>
  <w:num w:numId="4" w16cid:durableId="767432837">
    <w:abstractNumId w:val="21"/>
  </w:num>
  <w:num w:numId="5" w16cid:durableId="1644118519">
    <w:abstractNumId w:val="13"/>
  </w:num>
  <w:num w:numId="6" w16cid:durableId="666903450">
    <w:abstractNumId w:val="16"/>
  </w:num>
  <w:num w:numId="7" w16cid:durableId="975380615">
    <w:abstractNumId w:val="18"/>
  </w:num>
  <w:num w:numId="8" w16cid:durableId="611985250">
    <w:abstractNumId w:val="9"/>
  </w:num>
  <w:num w:numId="9" w16cid:durableId="553661739">
    <w:abstractNumId w:val="7"/>
  </w:num>
  <w:num w:numId="10" w16cid:durableId="895168834">
    <w:abstractNumId w:val="6"/>
  </w:num>
  <w:num w:numId="11" w16cid:durableId="272900645">
    <w:abstractNumId w:val="5"/>
  </w:num>
  <w:num w:numId="12" w16cid:durableId="1114400666">
    <w:abstractNumId w:val="4"/>
  </w:num>
  <w:num w:numId="13" w16cid:durableId="1389719170">
    <w:abstractNumId w:val="8"/>
  </w:num>
  <w:num w:numId="14" w16cid:durableId="746197577">
    <w:abstractNumId w:val="3"/>
  </w:num>
  <w:num w:numId="15" w16cid:durableId="932125014">
    <w:abstractNumId w:val="2"/>
  </w:num>
  <w:num w:numId="16" w16cid:durableId="1489858884">
    <w:abstractNumId w:val="1"/>
  </w:num>
  <w:num w:numId="17" w16cid:durableId="2019231983">
    <w:abstractNumId w:val="0"/>
  </w:num>
  <w:num w:numId="18" w16cid:durableId="891236468">
    <w:abstractNumId w:val="14"/>
  </w:num>
  <w:num w:numId="19" w16cid:durableId="66273078">
    <w:abstractNumId w:val="15"/>
  </w:num>
  <w:num w:numId="20" w16cid:durableId="470053260">
    <w:abstractNumId w:val="20"/>
  </w:num>
  <w:num w:numId="21" w16cid:durableId="1832674603">
    <w:abstractNumId w:val="17"/>
  </w:num>
  <w:num w:numId="22" w16cid:durableId="510682141">
    <w:abstractNumId w:val="11"/>
  </w:num>
  <w:num w:numId="23" w16cid:durableId="5328076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attachedTemplate r:id="rId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2D"/>
    <w:rsid w:val="00017F2D"/>
    <w:rsid w:val="0039692D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04EF"/>
  <w15:chartTrackingRefBased/>
  <w15:docId w15:val="{A423F523-DA32-412F-9A08-43F29186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WARNA%20PRIYA\AppData\Local\Microsoft\Office\16.0\DTS\en-IN%7bF2D1A5B8-E935-4FD2-AC5F-0DEE3A9E35D7%7d\%7b7669EB86-1944-4233-BABA-92F7C088163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{7669EB86-1944-4233-BABA-92F7C0881637}TF2de6fc23-48e8-448b-960e-1bdc6e9248ab4ef8d1ac_win32-7424dd8ab5ea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PRIYA</dc:creator>
  <cp:keywords/>
  <dc:description/>
  <cp:lastModifiedBy>munagalaswarnapriya@outlook.com</cp:lastModifiedBy>
  <cp:revision>1</cp:revision>
  <dcterms:created xsi:type="dcterms:W3CDTF">2026-08-13T18:02:00Z</dcterms:created>
  <dcterms:modified xsi:type="dcterms:W3CDTF">2026-08-13T18:03:00Z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