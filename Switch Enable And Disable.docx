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DF75B" w14:textId="77777777" w:rsidR="003D0860" w:rsidRDefault="003D0860"/>
    <w:p w14:paraId="6E5907E9" w14:textId="77777777" w:rsidR="003D0860" w:rsidRDefault="003D0860" w:rsidP="003D0860">
      <w:r>
        <w:t>import '</w:t>
      </w:r>
      <w:proofErr w:type="gramStart"/>
      <w:r>
        <w:t>package:flutter/material.dart</w:t>
      </w:r>
      <w:proofErr w:type="gramEnd"/>
      <w:r>
        <w:t>';</w:t>
      </w:r>
    </w:p>
    <w:p w14:paraId="6891624A" w14:textId="77777777" w:rsidR="003D0860" w:rsidRDefault="003D0860" w:rsidP="003D0860"/>
    <w:p w14:paraId="2C749969" w14:textId="77777777" w:rsidR="003D0860" w:rsidRDefault="003D0860" w:rsidP="003D0860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102E1389" w14:textId="77777777" w:rsidR="003D0860" w:rsidRDefault="003D0860" w:rsidP="003D0860">
      <w:r>
        <w:t xml:space="preserve">  </w:t>
      </w:r>
      <w:proofErr w:type="gramStart"/>
      <w:r>
        <w:t>runApp(MaterialApp(</w:t>
      </w:r>
      <w:proofErr w:type="gramEnd"/>
    </w:p>
    <w:p w14:paraId="52B01FB2" w14:textId="77777777" w:rsidR="003D0860" w:rsidRDefault="003D0860" w:rsidP="003D0860">
      <w:r>
        <w:t xml:space="preserve">    debugShowCheckedModeBanner: false,</w:t>
      </w:r>
    </w:p>
    <w:p w14:paraId="49BCE0F5" w14:textId="77777777" w:rsidR="003D0860" w:rsidRDefault="003D0860" w:rsidP="003D0860">
      <w:r>
        <w:t xml:space="preserve">    home: </w:t>
      </w:r>
      <w:proofErr w:type="gramStart"/>
      <w:r>
        <w:t>HomePage(</w:t>
      </w:r>
      <w:proofErr w:type="gramEnd"/>
      <w:r>
        <w:t>),</w:t>
      </w:r>
    </w:p>
    <w:p w14:paraId="6E0EE30E" w14:textId="77777777" w:rsidR="003D0860" w:rsidRDefault="003D0860" w:rsidP="003D0860">
      <w:r>
        <w:t xml:space="preserve">  ));</w:t>
      </w:r>
    </w:p>
    <w:p w14:paraId="4C2977F0" w14:textId="77777777" w:rsidR="003D0860" w:rsidRDefault="003D0860" w:rsidP="003D0860">
      <w:r>
        <w:t>}</w:t>
      </w:r>
    </w:p>
    <w:p w14:paraId="6DEB02BC" w14:textId="77777777" w:rsidR="003D0860" w:rsidRDefault="003D0860" w:rsidP="003D0860"/>
    <w:p w14:paraId="6BD4CA40" w14:textId="77777777" w:rsidR="003D0860" w:rsidRDefault="003D0860" w:rsidP="003D0860">
      <w:r>
        <w:t>class HomePage extends StatefulWidget {</w:t>
      </w:r>
    </w:p>
    <w:p w14:paraId="5D5FDF13" w14:textId="77777777" w:rsidR="003D0860" w:rsidRDefault="003D0860" w:rsidP="003D0860">
      <w:r>
        <w:t xml:space="preserve">  @override</w:t>
      </w:r>
    </w:p>
    <w:p w14:paraId="41FDD669" w14:textId="77777777" w:rsidR="003D0860" w:rsidRDefault="003D0860" w:rsidP="003D0860">
      <w:r>
        <w:t xml:space="preserve">  State&lt;HomePage&gt; </w:t>
      </w:r>
      <w:proofErr w:type="gramStart"/>
      <w:r>
        <w:t>createState(</w:t>
      </w:r>
      <w:proofErr w:type="gramEnd"/>
      <w:r>
        <w:t>) =&gt; _</w:t>
      </w:r>
      <w:proofErr w:type="gramStart"/>
      <w:r>
        <w:t>HomePageState(</w:t>
      </w:r>
      <w:proofErr w:type="gramEnd"/>
      <w:r>
        <w:t>);</w:t>
      </w:r>
    </w:p>
    <w:p w14:paraId="4217534F" w14:textId="77777777" w:rsidR="003D0860" w:rsidRDefault="003D0860" w:rsidP="003D0860">
      <w:r>
        <w:t>}</w:t>
      </w:r>
    </w:p>
    <w:p w14:paraId="13E3DD63" w14:textId="77777777" w:rsidR="003D0860" w:rsidRDefault="003D0860" w:rsidP="003D0860"/>
    <w:p w14:paraId="27B0D0B8" w14:textId="77777777" w:rsidR="003D0860" w:rsidRDefault="003D0860" w:rsidP="003D0860">
      <w:r>
        <w:t>class _HomePageState extends State&lt;HomePage&gt; {</w:t>
      </w:r>
    </w:p>
    <w:p w14:paraId="4543EDB2" w14:textId="77777777" w:rsidR="003D0860" w:rsidRDefault="003D0860" w:rsidP="003D0860">
      <w:r>
        <w:t xml:space="preserve">  bool isEnabled = true;</w:t>
      </w:r>
    </w:p>
    <w:p w14:paraId="5A02B11C" w14:textId="77777777" w:rsidR="003D0860" w:rsidRDefault="003D0860" w:rsidP="003D0860"/>
    <w:p w14:paraId="34516B25" w14:textId="77777777" w:rsidR="003D0860" w:rsidRDefault="003D0860" w:rsidP="003D0860">
      <w:r>
        <w:t xml:space="preserve">  @override</w:t>
      </w:r>
    </w:p>
    <w:p w14:paraId="32883A77" w14:textId="77777777" w:rsidR="003D0860" w:rsidRDefault="003D0860" w:rsidP="003D0860">
      <w:r>
        <w:t xml:space="preserve">  Widget </w:t>
      </w:r>
      <w:proofErr w:type="gramStart"/>
      <w:r>
        <w:t>build(</w:t>
      </w:r>
      <w:proofErr w:type="gramEnd"/>
      <w:r>
        <w:t>BuildContext context) {</w:t>
      </w:r>
    </w:p>
    <w:p w14:paraId="2F37C0C5" w14:textId="77777777" w:rsidR="003D0860" w:rsidRDefault="003D0860" w:rsidP="003D0860">
      <w:r>
        <w:t xml:space="preserve">    return </w:t>
      </w:r>
      <w:proofErr w:type="gramStart"/>
      <w:r>
        <w:t>Scaffold(</w:t>
      </w:r>
      <w:proofErr w:type="gramEnd"/>
    </w:p>
    <w:p w14:paraId="08EB21BB" w14:textId="77777777" w:rsidR="003D0860" w:rsidRDefault="003D0860" w:rsidP="003D0860">
      <w:r>
        <w:t xml:space="preserve">      appBar: </w:t>
      </w:r>
      <w:proofErr w:type="gramStart"/>
      <w:r>
        <w:t>AppBar(</w:t>
      </w:r>
      <w:proofErr w:type="gramEnd"/>
    </w:p>
    <w:p w14:paraId="3F79C672" w14:textId="77777777" w:rsidR="003D0860" w:rsidRDefault="003D0860" w:rsidP="003D0860">
      <w:r>
        <w:t xml:space="preserve">        title: </w:t>
      </w:r>
      <w:proofErr w:type="gramStart"/>
      <w:r>
        <w:t>Text(</w:t>
      </w:r>
      <w:proofErr w:type="gramEnd"/>
      <w:r>
        <w:t>"Switch Enable/Disable"),</w:t>
      </w:r>
    </w:p>
    <w:p w14:paraId="3DBED024" w14:textId="77777777" w:rsidR="003D0860" w:rsidRDefault="003D0860" w:rsidP="003D0860">
      <w:r>
        <w:t xml:space="preserve">        centerTitle: true,</w:t>
      </w:r>
    </w:p>
    <w:p w14:paraId="5C43CEEA" w14:textId="77777777" w:rsidR="003D0860" w:rsidRDefault="003D0860" w:rsidP="003D0860">
      <w:r>
        <w:t xml:space="preserve">      ),</w:t>
      </w:r>
    </w:p>
    <w:p w14:paraId="3065DF0B" w14:textId="77777777" w:rsidR="003D0860" w:rsidRDefault="003D0860" w:rsidP="003D0860">
      <w:r>
        <w:t xml:space="preserve">      body: </w:t>
      </w:r>
      <w:proofErr w:type="gramStart"/>
      <w:r>
        <w:t>Center(</w:t>
      </w:r>
      <w:proofErr w:type="gramEnd"/>
    </w:p>
    <w:p w14:paraId="4F2A8263" w14:textId="77777777" w:rsidR="003D0860" w:rsidRDefault="003D0860" w:rsidP="003D0860">
      <w:r>
        <w:t xml:space="preserve">        child: </w:t>
      </w:r>
      <w:proofErr w:type="gramStart"/>
      <w:r>
        <w:t>Column(</w:t>
      </w:r>
      <w:proofErr w:type="gramEnd"/>
    </w:p>
    <w:p w14:paraId="2CD8DE31" w14:textId="77777777" w:rsidR="003D0860" w:rsidRDefault="003D0860" w:rsidP="003D0860">
      <w:r>
        <w:t xml:space="preserve">          mainAxisAlignment: MainAxisAlignment.center,</w:t>
      </w:r>
    </w:p>
    <w:p w14:paraId="16D0C98E" w14:textId="77777777" w:rsidR="003D0860" w:rsidRDefault="003D0860" w:rsidP="003D0860">
      <w:r>
        <w:t xml:space="preserve">          children: [</w:t>
      </w:r>
    </w:p>
    <w:p w14:paraId="62D11890" w14:textId="77777777" w:rsidR="003D0860" w:rsidRDefault="003D0860" w:rsidP="003D0860">
      <w:r>
        <w:t xml:space="preserve">            </w:t>
      </w:r>
      <w:proofErr w:type="gramStart"/>
      <w:r>
        <w:t>Switch(</w:t>
      </w:r>
      <w:proofErr w:type="gramEnd"/>
    </w:p>
    <w:p w14:paraId="0AA82D33" w14:textId="77777777" w:rsidR="003D0860" w:rsidRDefault="003D0860" w:rsidP="003D0860">
      <w:r>
        <w:t xml:space="preserve">              value: isEnabled,</w:t>
      </w:r>
    </w:p>
    <w:p w14:paraId="70DAABAE" w14:textId="77777777" w:rsidR="003D0860" w:rsidRDefault="003D0860" w:rsidP="003D0860">
      <w:r>
        <w:t xml:space="preserve">              onChanged: (value) {</w:t>
      </w:r>
    </w:p>
    <w:p w14:paraId="0FF92E38" w14:textId="77777777" w:rsidR="003D0860" w:rsidRDefault="003D0860" w:rsidP="003D0860">
      <w:r>
        <w:t xml:space="preserve">                </w:t>
      </w:r>
      <w:proofErr w:type="gramStart"/>
      <w:r>
        <w:t>setState(</w:t>
      </w:r>
      <w:proofErr w:type="gramEnd"/>
      <w:r>
        <w:t>() {</w:t>
      </w:r>
    </w:p>
    <w:p w14:paraId="656EE57F" w14:textId="77777777" w:rsidR="003D0860" w:rsidRDefault="003D0860" w:rsidP="003D0860">
      <w:r>
        <w:t xml:space="preserve">                  isEnabled = value;</w:t>
      </w:r>
    </w:p>
    <w:p w14:paraId="6A671A17" w14:textId="77777777" w:rsidR="003D0860" w:rsidRDefault="003D0860" w:rsidP="003D0860">
      <w:r>
        <w:t xml:space="preserve">                });</w:t>
      </w:r>
    </w:p>
    <w:p w14:paraId="1060E636" w14:textId="77777777" w:rsidR="003D0860" w:rsidRDefault="003D0860" w:rsidP="003D0860">
      <w:r>
        <w:t xml:space="preserve">              },</w:t>
      </w:r>
    </w:p>
    <w:p w14:paraId="706C50C6" w14:textId="77777777" w:rsidR="003D0860" w:rsidRDefault="003D0860" w:rsidP="003D0860">
      <w:r>
        <w:t xml:space="preserve">            ),</w:t>
      </w:r>
    </w:p>
    <w:p w14:paraId="0663ADC0" w14:textId="77777777" w:rsidR="003D0860" w:rsidRDefault="003D0860" w:rsidP="003D0860">
      <w:r>
        <w:t xml:space="preserve">            </w:t>
      </w:r>
      <w:proofErr w:type="gramStart"/>
      <w:r>
        <w:t>SizedBox(</w:t>
      </w:r>
      <w:proofErr w:type="gramEnd"/>
      <w:r>
        <w:t>height: 20),</w:t>
      </w:r>
    </w:p>
    <w:p w14:paraId="390D4EEE" w14:textId="77777777" w:rsidR="003D0860" w:rsidRDefault="003D0860" w:rsidP="003D0860">
      <w:r>
        <w:t xml:space="preserve">            </w:t>
      </w:r>
      <w:proofErr w:type="gramStart"/>
      <w:r>
        <w:t>ElevatedButton(</w:t>
      </w:r>
      <w:proofErr w:type="gramEnd"/>
    </w:p>
    <w:p w14:paraId="4E99D26F" w14:textId="77777777" w:rsidR="003D0860" w:rsidRDefault="003D0860" w:rsidP="003D0860">
      <w:r>
        <w:t xml:space="preserve">              onPressed: isEnabled</w:t>
      </w:r>
    </w:p>
    <w:p w14:paraId="7E2ABB38" w14:textId="77777777" w:rsidR="003D0860" w:rsidRDefault="003D0860" w:rsidP="003D0860">
      <w:r>
        <w:t xml:space="preserve">                  ? () {</w:t>
      </w:r>
    </w:p>
    <w:p w14:paraId="485D5DD0" w14:textId="77777777" w:rsidR="003D0860" w:rsidRDefault="003D0860" w:rsidP="003D0860">
      <w:r>
        <w:t xml:space="preserve">                      </w:t>
      </w:r>
      <w:proofErr w:type="gramStart"/>
      <w:r>
        <w:t>print(</w:t>
      </w:r>
      <w:proofErr w:type="gramEnd"/>
      <w:r>
        <w:t>"Button Pressed");</w:t>
      </w:r>
    </w:p>
    <w:p w14:paraId="40E4C1D0" w14:textId="77777777" w:rsidR="003D0860" w:rsidRDefault="003D0860" w:rsidP="003D0860">
      <w:r>
        <w:t xml:space="preserve">                    }</w:t>
      </w:r>
    </w:p>
    <w:p w14:paraId="22EC2CD2" w14:textId="77777777" w:rsidR="003D0860" w:rsidRDefault="003D0860" w:rsidP="003D0860">
      <w:r>
        <w:t xml:space="preserve">                  : null,</w:t>
      </w:r>
    </w:p>
    <w:p w14:paraId="5980291D" w14:textId="77777777" w:rsidR="003D0860" w:rsidRDefault="003D0860" w:rsidP="003D0860">
      <w:r>
        <w:t xml:space="preserve">              child: </w:t>
      </w:r>
      <w:proofErr w:type="gramStart"/>
      <w:r>
        <w:t>Text(</w:t>
      </w:r>
      <w:proofErr w:type="gramEnd"/>
      <w:r>
        <w:t>"Click Me"),</w:t>
      </w:r>
    </w:p>
    <w:p w14:paraId="24B6198D" w14:textId="77777777" w:rsidR="003D0860" w:rsidRDefault="003D0860" w:rsidP="003D0860">
      <w:r>
        <w:t xml:space="preserve">            ),</w:t>
      </w:r>
    </w:p>
    <w:p w14:paraId="78FEEBCB" w14:textId="77777777" w:rsidR="003D0860" w:rsidRDefault="003D0860" w:rsidP="003D0860">
      <w:r>
        <w:t xml:space="preserve">          ],</w:t>
      </w:r>
    </w:p>
    <w:p w14:paraId="66A8C613" w14:textId="77777777" w:rsidR="003D0860" w:rsidRDefault="003D0860" w:rsidP="003D0860">
      <w:r>
        <w:t xml:space="preserve">        ),</w:t>
      </w:r>
    </w:p>
    <w:p w14:paraId="73C3C681" w14:textId="77777777" w:rsidR="003D0860" w:rsidRDefault="003D0860" w:rsidP="003D0860">
      <w:r>
        <w:lastRenderedPageBreak/>
        <w:t xml:space="preserve">      ),</w:t>
      </w:r>
    </w:p>
    <w:p w14:paraId="38A32984" w14:textId="77777777" w:rsidR="003D0860" w:rsidRDefault="003D0860" w:rsidP="003D0860">
      <w:r>
        <w:t xml:space="preserve">    );</w:t>
      </w:r>
    </w:p>
    <w:p w14:paraId="667C8118" w14:textId="77777777" w:rsidR="003D0860" w:rsidRDefault="003D0860" w:rsidP="003D0860">
      <w:r>
        <w:t xml:space="preserve">  }</w:t>
      </w:r>
    </w:p>
    <w:p w14:paraId="5171753F" w14:textId="77777777" w:rsidR="003D0860" w:rsidRDefault="003D0860" w:rsidP="003D0860">
      <w:r>
        <w:t>}</w:t>
      </w:r>
    </w:p>
    <w:p w14:paraId="4EC36870" w14:textId="77777777" w:rsidR="003D0860" w:rsidRDefault="003D0860"/>
    <w:p w14:paraId="15185A8C" w14:textId="77777777" w:rsidR="003D0860" w:rsidRDefault="003D0860"/>
    <w:p w14:paraId="2A582B46" w14:textId="77777777" w:rsidR="003D0860" w:rsidRDefault="003D0860"/>
    <w:p w14:paraId="7B7353AD" w14:textId="62567876" w:rsidR="00A9204E" w:rsidRDefault="003D0860">
      <w:r>
        <w:rPr>
          <w:noProof/>
        </w:rPr>
        <w:drawing>
          <wp:inline distT="0" distB="0" distL="0" distR="0" wp14:anchorId="177083DD" wp14:editId="668EA567">
            <wp:extent cx="5943600" cy="3714750"/>
            <wp:effectExtent l="0" t="0" r="0" b="0"/>
            <wp:docPr id="150507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77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15908993">
    <w:abstractNumId w:val="19"/>
  </w:num>
  <w:num w:numId="2" w16cid:durableId="1140154613">
    <w:abstractNumId w:val="12"/>
  </w:num>
  <w:num w:numId="3" w16cid:durableId="2025087221">
    <w:abstractNumId w:val="10"/>
  </w:num>
  <w:num w:numId="4" w16cid:durableId="1800761132">
    <w:abstractNumId w:val="21"/>
  </w:num>
  <w:num w:numId="5" w16cid:durableId="1418866390">
    <w:abstractNumId w:val="13"/>
  </w:num>
  <w:num w:numId="6" w16cid:durableId="1392803688">
    <w:abstractNumId w:val="16"/>
  </w:num>
  <w:num w:numId="7" w16cid:durableId="919405057">
    <w:abstractNumId w:val="18"/>
  </w:num>
  <w:num w:numId="8" w16cid:durableId="1964724321">
    <w:abstractNumId w:val="9"/>
  </w:num>
  <w:num w:numId="9" w16cid:durableId="1823427687">
    <w:abstractNumId w:val="7"/>
  </w:num>
  <w:num w:numId="10" w16cid:durableId="1573157859">
    <w:abstractNumId w:val="6"/>
  </w:num>
  <w:num w:numId="11" w16cid:durableId="44332919">
    <w:abstractNumId w:val="5"/>
  </w:num>
  <w:num w:numId="12" w16cid:durableId="1037200590">
    <w:abstractNumId w:val="4"/>
  </w:num>
  <w:num w:numId="13" w16cid:durableId="84350636">
    <w:abstractNumId w:val="8"/>
  </w:num>
  <w:num w:numId="14" w16cid:durableId="484978216">
    <w:abstractNumId w:val="3"/>
  </w:num>
  <w:num w:numId="15" w16cid:durableId="1787655985">
    <w:abstractNumId w:val="2"/>
  </w:num>
  <w:num w:numId="16" w16cid:durableId="214388598">
    <w:abstractNumId w:val="1"/>
  </w:num>
  <w:num w:numId="17" w16cid:durableId="1461609197">
    <w:abstractNumId w:val="0"/>
  </w:num>
  <w:num w:numId="18" w16cid:durableId="1978796389">
    <w:abstractNumId w:val="14"/>
  </w:num>
  <w:num w:numId="19" w16cid:durableId="174422987">
    <w:abstractNumId w:val="15"/>
  </w:num>
  <w:num w:numId="20" w16cid:durableId="400181185">
    <w:abstractNumId w:val="20"/>
  </w:num>
  <w:num w:numId="21" w16cid:durableId="1428043710">
    <w:abstractNumId w:val="17"/>
  </w:num>
  <w:num w:numId="22" w16cid:durableId="1921138774">
    <w:abstractNumId w:val="11"/>
  </w:num>
  <w:num w:numId="23" w16cid:durableId="29930496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attachedTemplate r:id="rId1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860"/>
    <w:rsid w:val="003D0860"/>
    <w:rsid w:val="004F4142"/>
    <w:rsid w:val="00645252"/>
    <w:rsid w:val="006D3D74"/>
    <w:rsid w:val="0083569A"/>
    <w:rsid w:val="00A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0E53"/>
  <w15:chartTrackingRefBased/>
  <w15:docId w15:val="{5C52E315-FF76-4148-9DEE-40841FB7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WARNA%20PRIYA\AppData\Local\Microsoft\Office\16.0\DTS\en-IN%7bF2D1A5B8-E935-4FD2-AC5F-0DEE3A9E35D7%7d\%7b7669EB86-1944-4233-BABA-92F7C0881637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{7669EB86-1944-4233-BABA-92F7C0881637}TF2de6fc23-48e8-448b-960e-1bdc6e9248ab4ef8d1ac_win32-7424dd8ab5ea</Template>
  <TotalTime>1</TotalTime>
  <Pages>2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 PRIYA</dc:creator>
  <cp:keywords/>
  <dc:description/>
  <cp:lastModifiedBy>munagalaswarnapriya@outlook.com</cp:lastModifiedBy>
  <cp:revision>2</cp:revision>
  <dcterms:created xsi:type="dcterms:W3CDTF">2026-08-13T18:13:00Z</dcterms:created>
  <dcterms:modified xsi:type="dcterms:W3CDTF">2026-08-13T18:13:00Z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